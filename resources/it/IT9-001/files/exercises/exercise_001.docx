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CCFF"/>
  <w:body>
    <w:tbl>
      <w:tblPr>
        <w:tblStyle w:val="TableGrid"/>
        <w:tblW w:w="121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7796"/>
      </w:tblGrid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 xml:space="preserve">Име 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Години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35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Зодия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Хоби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Любим филм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Любима книга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Любим предмет в училище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35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Какъв искаш да станеш?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Какво е твоето мото?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  <w:tr w:rsidR="00D8417B" w:rsidTr="00535D5C">
        <w:trPr>
          <w:trHeight w:val="616"/>
          <w:jc w:val="center"/>
        </w:trPr>
        <w:tc>
          <w:tcPr>
            <w:tcW w:w="4395" w:type="dxa"/>
            <w:vAlign w:val="center"/>
          </w:tcPr>
          <w:p w:rsidR="00D8417B" w:rsidRPr="00D8417B" w:rsidRDefault="00D8417B" w:rsidP="00535D5C">
            <w:pPr>
              <w:spacing w:before="120" w:line="360" w:lineRule="auto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8417B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Какво мислиш за приятелството</w:t>
            </w:r>
          </w:p>
        </w:tc>
        <w:tc>
          <w:tcPr>
            <w:tcW w:w="7796" w:type="dxa"/>
          </w:tcPr>
          <w:p w:rsidR="00D8417B" w:rsidRDefault="00D8417B" w:rsidP="00535D5C">
            <w:pPr>
              <w:spacing w:before="120"/>
              <w:ind w:left="113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</w:tbl>
    <w:p w:rsidR="00D8417B" w:rsidRPr="00D8417B" w:rsidRDefault="00535D5C" w:rsidP="00535D5C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66BDAE" wp14:editId="0B877217">
                <wp:simplePos x="0" y="0"/>
                <wp:positionH relativeFrom="column">
                  <wp:posOffset>2962275</wp:posOffset>
                </wp:positionH>
                <wp:positionV relativeFrom="paragraph">
                  <wp:posOffset>-3935730</wp:posOffset>
                </wp:positionV>
                <wp:extent cx="1828800" cy="1828800"/>
                <wp:effectExtent l="0" t="0" r="16510" b="2540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txbx>
                        <w:txbxContent>
                          <w:p w:rsidR="00D8417B" w:rsidRDefault="00D8417B" w:rsidP="00D8417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FF66"/>
                                <w:sz w:val="72"/>
                                <w:szCs w:val="72"/>
                                <w:lang w:val="bg-BG"/>
                                <w14:textOutline w14:w="12700" w14:cap="flat" w14:cmpd="sng" w14:algn="ctr">
                                  <w14:solidFill>
                                    <w14:schemeClr w14:val="bg1">
                                      <w14:lumMod w14:val="6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r w:rsidRPr="00AC10A4">
                              <w:rPr>
                                <w:rFonts w:ascii="Times New Roman" w:hAnsi="Times New Roman" w:cs="Times New Roman"/>
                                <w:b/>
                                <w:color w:val="FFFF66"/>
                                <w:sz w:val="72"/>
                                <w:szCs w:val="72"/>
                                <w:lang w:val="bg-BG"/>
                                <w14:textOutline w14:w="12700" w14:cap="flat" w14:cmpd="sng" w14:algn="ctr">
                                  <w14:solidFill>
                                    <w14:schemeClr w14:val="bg1">
                                      <w14:lumMod w14:val="6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Лексикон</w:t>
                            </w:r>
                          </w:p>
                          <w:bookmarkEnd w:id="0"/>
                          <w:p w:rsidR="00535D5C" w:rsidRPr="00AC10A4" w:rsidRDefault="00535D5C" w:rsidP="00D8417B">
                            <w:pPr>
                              <w:spacing w:after="0" w:line="240" w:lineRule="auto"/>
                              <w:rPr>
                                <w:rFonts w:ascii="Times New Roman" w:eastAsiaTheme="minorHAnsi" w:hAnsi="Times New Roman" w:cs="Times New Roman"/>
                                <w:b/>
                                <w:color w:val="FFFF66"/>
                                <w:sz w:val="72"/>
                                <w:szCs w:val="72"/>
                                <w:lang w:val="bg-BG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6BD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3.25pt;margin-top:-309.9pt;width:2in;height:2in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" filled="f">
                <v:fill o:detectmouseclick="t"/>
                <v:textbox style="mso-fit-shape-to-text:t">
                  <w:txbxContent>
                    <w:p w:rsidR="00D8417B" w:rsidRDefault="00D8417B" w:rsidP="00D8417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FF66"/>
                          <w:sz w:val="72"/>
                          <w:szCs w:val="72"/>
                          <w:lang w:val="bg-BG"/>
                          <w14:textOutline w14:w="12700" w14:cap="flat" w14:cmpd="sng" w14:algn="ctr">
                            <w14:solidFill>
                              <w14:schemeClr w14:val="bg1">
                                <w14:lumMod w14:val="6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r w:rsidRPr="00AC10A4">
                        <w:rPr>
                          <w:rFonts w:ascii="Times New Roman" w:hAnsi="Times New Roman" w:cs="Times New Roman"/>
                          <w:b/>
                          <w:color w:val="FFFF66"/>
                          <w:sz w:val="72"/>
                          <w:szCs w:val="72"/>
                          <w:lang w:val="bg-BG"/>
                          <w14:textOutline w14:w="12700" w14:cap="flat" w14:cmpd="sng" w14:algn="ctr">
                            <w14:solidFill>
                              <w14:schemeClr w14:val="bg1">
                                <w14:lumMod w14:val="6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Лексикон</w:t>
                      </w:r>
                    </w:p>
                    <w:bookmarkEnd w:id="1"/>
                    <w:p w:rsidR="00535D5C" w:rsidRPr="00AC10A4" w:rsidRDefault="00535D5C" w:rsidP="00D8417B">
                      <w:pPr>
                        <w:spacing w:after="0" w:line="240" w:lineRule="auto"/>
                        <w:rPr>
                          <w:rFonts w:ascii="Times New Roman" w:eastAsiaTheme="minorHAnsi" w:hAnsi="Times New Roman" w:cs="Times New Roman"/>
                          <w:b/>
                          <w:color w:val="FFFF66"/>
                          <w:sz w:val="72"/>
                          <w:szCs w:val="72"/>
                          <w:lang w:val="bg-BG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D8417B" w:rsidRPr="00D8417B" w:rsidSect="00535D5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17" w:right="1417" w:bottom="1417" w:left="1417" w:header="720" w:footer="720" w:gutter="0"/>
      <w:pgBorders w:offsetFrom="page">
        <w:top w:val="pencils" w:sz="30" w:space="24" w:color="auto"/>
        <w:bottom w:val="pencils" w:sz="3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EF5" w:rsidRDefault="00424EF5" w:rsidP="00AC10A4">
      <w:pPr>
        <w:spacing w:after="0" w:line="240" w:lineRule="auto"/>
      </w:pPr>
      <w:r>
        <w:separator/>
      </w:r>
    </w:p>
  </w:endnote>
  <w:endnote w:type="continuationSeparator" w:id="0">
    <w:p w:rsidR="00424EF5" w:rsidRDefault="00424EF5" w:rsidP="00AC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EF5" w:rsidRDefault="00424EF5" w:rsidP="00AC10A4">
      <w:pPr>
        <w:spacing w:after="0" w:line="240" w:lineRule="auto"/>
      </w:pPr>
      <w:r>
        <w:separator/>
      </w:r>
    </w:p>
  </w:footnote>
  <w:footnote w:type="continuationSeparator" w:id="0">
    <w:p w:rsidR="00424EF5" w:rsidRDefault="00424EF5" w:rsidP="00AC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A4" w:rsidRDefault="00AC1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5B606A"/>
    <w:multiLevelType w:val="hybridMultilevel"/>
    <w:tmpl w:val="0950A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04D5114"/>
    <w:multiLevelType w:val="hybridMultilevel"/>
    <w:tmpl w:val="689CA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2"/>
  </w:num>
  <w:num w:numId="3">
    <w:abstractNumId w:val="10"/>
  </w:num>
  <w:num w:numId="4">
    <w:abstractNumId w:val="23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2"/>
  </w:num>
  <w:num w:numId="21">
    <w:abstractNumId w:val="18"/>
  </w:num>
  <w:num w:numId="22">
    <w:abstractNumId w:val="11"/>
  </w:num>
  <w:num w:numId="23">
    <w:abstractNumId w:val="24"/>
  </w:num>
  <w:num w:numId="24">
    <w:abstractNumId w:val="16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attachedTemplate r:id="rId1"/>
  <w:defaultTabStop w:val="720"/>
  <w:characterSpacingControl w:val="doNotCompress"/>
  <w:savePreviewPicture/>
  <w:hdrShapeDefaults>
    <o:shapedefaults v:ext="edit" spidmax="2049">
      <o:colormru v:ext="edit" colors="#fc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17B"/>
    <w:rsid w:val="00424EF5"/>
    <w:rsid w:val="00535D5C"/>
    <w:rsid w:val="00645252"/>
    <w:rsid w:val="006D3D74"/>
    <w:rsid w:val="0083569A"/>
    <w:rsid w:val="00A9204E"/>
    <w:rsid w:val="00AC10A4"/>
    <w:rsid w:val="00D8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f"/>
    </o:shapedefaults>
    <o:shapelayout v:ext="edit">
      <o:idmap v:ext="edit" data="1"/>
    </o:shapelayout>
  </w:shapeDefaults>
  <w:decimalSymbol w:val="."/>
  <w:listSeparator w:val=","/>
  <w14:docId w14:val="5F789C9E"/>
  <w15:chartTrackingRefBased/>
  <w15:docId w15:val="{1579A463-918A-4DFB-9DA8-A3565238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17B"/>
  </w:style>
  <w:style w:type="paragraph" w:styleId="Heading1">
    <w:name w:val="heading 1"/>
    <w:basedOn w:val="Normal"/>
    <w:next w:val="Normal"/>
    <w:link w:val="Heading1Char"/>
    <w:uiPriority w:val="9"/>
    <w:qFormat/>
    <w:rsid w:val="00D8417B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17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17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417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417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8417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8417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8417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8417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7B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8417B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8417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8417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8417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D8417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8417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8417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rsid w:val="00D8417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417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8417B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7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8417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ubtleEmphasis">
    <w:name w:val="Subtle Emphasis"/>
    <w:basedOn w:val="DefaultParagraphFont"/>
    <w:uiPriority w:val="19"/>
    <w:qFormat/>
    <w:rsid w:val="00D8417B"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D8417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8417B"/>
    <w:rPr>
      <w:b/>
      <w:bCs/>
      <w:i/>
      <w:iCs/>
    </w:rPr>
  </w:style>
  <w:style w:type="character" w:styleId="Strong">
    <w:name w:val="Strong"/>
    <w:basedOn w:val="DefaultParagraphFont"/>
    <w:uiPriority w:val="22"/>
    <w:qFormat/>
    <w:rsid w:val="00D8417B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8417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8417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7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7B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D8417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8417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8417B"/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8417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D8417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17B"/>
    <w:pPr>
      <w:outlineLvl w:val="9"/>
    </w:pPr>
  </w:style>
  <w:style w:type="paragraph" w:styleId="ListParagraph">
    <w:name w:val="List Paragraph"/>
    <w:basedOn w:val="Normal"/>
    <w:uiPriority w:val="34"/>
    <w:qFormat/>
    <w:rsid w:val="00D8417B"/>
    <w:pPr>
      <w:ind w:left="720"/>
      <w:contextualSpacing/>
    </w:pPr>
  </w:style>
  <w:style w:type="table" w:styleId="TableGrid">
    <w:name w:val="Table Grid"/>
    <w:basedOn w:val="TableNormal"/>
    <w:uiPriority w:val="39"/>
    <w:rsid w:val="00D8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dolova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648B39-54EF-4469-A61D-D8A2F690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22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Vidolova</dc:creator>
  <cp:keywords/>
  <dc:description/>
  <cp:lastModifiedBy>Татяна Видолова</cp:lastModifiedBy>
  <cp:revision>3</cp:revision>
  <dcterms:created xsi:type="dcterms:W3CDTF">2019-01-23T08:57:00Z</dcterms:created>
  <dcterms:modified xsi:type="dcterms:W3CDTF">2019-01-23T09:25:00Z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